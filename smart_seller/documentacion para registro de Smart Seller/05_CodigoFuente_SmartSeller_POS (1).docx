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Arial" w:hAnsi="Arial" w:eastAsia="Arial" w:ascii="Arial"/>
          <w:sz w:val="36"/>
          <w:szCs w:val="36"/>
        </w:rPr>
        <w:jc w:val="left"/>
        <w:spacing w:before="44" w:lineRule="auto" w:line="255"/>
        <w:ind w:left="2843" w:right="1080" w:hanging="1480"/>
      </w:pP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FRAGMENTOS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DE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CÓDIGO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FUENTE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REPRESENTATIVO</w:t>
      </w:r>
      <w:r>
        <w:rPr>
          <w:rFonts w:cs="Arial" w:hAnsi="Arial" w:eastAsia="Arial" w:ascii="Arial"/>
          <w:spacing w:val="0"/>
          <w:w w:val="100"/>
          <w:sz w:val="36"/>
          <w:szCs w:val="36"/>
        </w:rPr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CODIGO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FUENTE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SmartSeller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v2.0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INFORMACION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Nombre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Software: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SmartSeller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Version: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1.0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Fecha: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Diciembre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2024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Desarrollador: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Oscar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Mauricio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Gonzalez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Tecnologia: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Flutter/Dart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SQLite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500"/>
        <w:ind w:left="100" w:right="423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Plataforma: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Escritorio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(Windows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10/11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–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64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bits)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ARQUITECTURA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Estructura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lib/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40"/>
        <w:ind w:left="100"/>
      </w:pPr>
      <w:r>
        <w:rPr>
          <w:rFonts w:cs="MS UI Gothic" w:hAnsi="MS UI Gothic" w:eastAsia="MS UI Gothic" w:ascii="MS UI Gothic"/>
          <w:spacing w:val="0"/>
          <w:w w:val="76"/>
          <w:position w:val="-1"/>
          <w:sz w:val="20"/>
          <w:szCs w:val="20"/>
        </w:rPr>
        <w:t>■■■</w:t>
      </w:r>
      <w:r>
        <w:rPr>
          <w:rFonts w:cs="Times New Roman" w:hAnsi="Times New Roman" w:eastAsia="Times New Roman" w:ascii="Times New Roman"/>
          <w:spacing w:val="18"/>
          <w:w w:val="76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main.dart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#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Punto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entrada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aplicacion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40"/>
        <w:ind w:left="100"/>
      </w:pPr>
      <w:r>
        <w:rPr>
          <w:rFonts w:cs="MS UI Gothic" w:hAnsi="MS UI Gothic" w:eastAsia="MS UI Gothic" w:ascii="MS UI Gothic"/>
          <w:spacing w:val="0"/>
          <w:w w:val="76"/>
          <w:position w:val="-1"/>
          <w:sz w:val="20"/>
          <w:szCs w:val="20"/>
        </w:rPr>
        <w:t>■■■</w:t>
      </w:r>
      <w:r>
        <w:rPr>
          <w:rFonts w:cs="Times New Roman" w:hAnsi="Times New Roman" w:eastAsia="Times New Roman" w:ascii="Times New Roman"/>
          <w:spacing w:val="18"/>
          <w:w w:val="76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controllers/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#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Controladores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estado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(GetX)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40"/>
        <w:ind w:left="100"/>
      </w:pPr>
      <w:r>
        <w:rPr>
          <w:rFonts w:cs="MS UI Gothic" w:hAnsi="MS UI Gothic" w:eastAsia="MS UI Gothic" w:ascii="MS UI Gothic"/>
          <w:spacing w:val="0"/>
          <w:w w:val="76"/>
          <w:position w:val="-1"/>
          <w:sz w:val="20"/>
          <w:szCs w:val="20"/>
        </w:rPr>
        <w:t>■■■</w:t>
      </w:r>
      <w:r>
        <w:rPr>
          <w:rFonts w:cs="Times New Roman" w:hAnsi="Times New Roman" w:eastAsia="Times New Roman" w:ascii="Times New Roman"/>
          <w:spacing w:val="18"/>
          <w:w w:val="76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middleware/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#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Middleware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autenticacion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40"/>
        <w:ind w:left="100"/>
      </w:pPr>
      <w:r>
        <w:rPr>
          <w:rFonts w:cs="MS UI Gothic" w:hAnsi="MS UI Gothic" w:eastAsia="MS UI Gothic" w:ascii="MS UI Gothic"/>
          <w:spacing w:val="0"/>
          <w:w w:val="76"/>
          <w:position w:val="-1"/>
          <w:sz w:val="20"/>
          <w:szCs w:val="20"/>
        </w:rPr>
        <w:t>■■■</w:t>
      </w:r>
      <w:r>
        <w:rPr>
          <w:rFonts w:cs="Times New Roman" w:hAnsi="Times New Roman" w:eastAsia="Times New Roman" w:ascii="Times New Roman"/>
          <w:spacing w:val="18"/>
          <w:w w:val="76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models/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#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Modelos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40"/>
        <w:ind w:left="100"/>
      </w:pPr>
      <w:r>
        <w:rPr>
          <w:rFonts w:cs="MS UI Gothic" w:hAnsi="MS UI Gothic" w:eastAsia="MS UI Gothic" w:ascii="MS UI Gothic"/>
          <w:spacing w:val="0"/>
          <w:w w:val="76"/>
          <w:position w:val="-1"/>
          <w:sz w:val="20"/>
          <w:szCs w:val="20"/>
        </w:rPr>
        <w:t>■■■</w:t>
      </w:r>
      <w:r>
        <w:rPr>
          <w:rFonts w:cs="Times New Roman" w:hAnsi="Times New Roman" w:eastAsia="Times New Roman" w:ascii="Times New Roman"/>
          <w:spacing w:val="18"/>
          <w:w w:val="76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modules/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#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Modulos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especializados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40"/>
        <w:ind w:left="100"/>
      </w:pPr>
      <w:r>
        <w:rPr>
          <w:rFonts w:cs="MS UI Gothic" w:hAnsi="MS UI Gothic" w:eastAsia="MS UI Gothic" w:ascii="MS UI Gothic"/>
          <w:spacing w:val="0"/>
          <w:w w:val="76"/>
          <w:position w:val="-1"/>
          <w:sz w:val="20"/>
          <w:szCs w:val="20"/>
        </w:rPr>
        <w:t>■</w:t>
      </w:r>
      <w:r>
        <w:rPr>
          <w:rFonts w:cs="Times New Roman" w:hAnsi="Times New Roman" w:eastAsia="Times New Roman" w:ascii="Times New Roman"/>
          <w:spacing w:val="18"/>
          <w:w w:val="76"/>
          <w:position w:val="-1"/>
          <w:sz w:val="20"/>
          <w:szCs w:val="20"/>
        </w:rPr>
        <w:t> </w:t>
      </w:r>
      <w:r>
        <w:rPr>
          <w:rFonts w:cs="MS UI Gothic" w:hAnsi="MS UI Gothic" w:eastAsia="MS UI Gothic" w:ascii="MS UI Gothic"/>
          <w:spacing w:val="0"/>
          <w:w w:val="76"/>
          <w:position w:val="-1"/>
          <w:sz w:val="20"/>
          <w:szCs w:val="20"/>
        </w:rPr>
        <w:t>■■■</w:t>
      </w:r>
      <w:r>
        <w:rPr>
          <w:rFonts w:cs="Times New Roman" w:hAnsi="Times New Roman" w:eastAsia="Times New Roman" w:ascii="Times New Roman"/>
          <w:spacing w:val="18"/>
          <w:w w:val="76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electronic_invoicing/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#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Modulo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facturacion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electronica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DIAN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40"/>
        <w:ind w:left="100"/>
      </w:pPr>
      <w:r>
        <w:rPr>
          <w:rFonts w:cs="MS UI Gothic" w:hAnsi="MS UI Gothic" w:eastAsia="MS UI Gothic" w:ascii="MS UI Gothic"/>
          <w:spacing w:val="0"/>
          <w:w w:val="76"/>
          <w:position w:val="-1"/>
          <w:sz w:val="20"/>
          <w:szCs w:val="20"/>
        </w:rPr>
        <w:t>■■■</w:t>
      </w:r>
      <w:r>
        <w:rPr>
          <w:rFonts w:cs="Times New Roman" w:hAnsi="Times New Roman" w:eastAsia="Times New Roman" w:ascii="Times New Roman"/>
          <w:spacing w:val="18"/>
          <w:w w:val="76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screens/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#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Pantallas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interfaz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40"/>
        <w:ind w:left="100"/>
      </w:pPr>
      <w:r>
        <w:rPr>
          <w:rFonts w:cs="MS UI Gothic" w:hAnsi="MS UI Gothic" w:eastAsia="MS UI Gothic" w:ascii="MS UI Gothic"/>
          <w:spacing w:val="0"/>
          <w:w w:val="76"/>
          <w:position w:val="-1"/>
          <w:sz w:val="20"/>
          <w:szCs w:val="20"/>
        </w:rPr>
        <w:t>■■■</w:t>
      </w:r>
      <w:r>
        <w:rPr>
          <w:rFonts w:cs="Times New Roman" w:hAnsi="Times New Roman" w:eastAsia="Times New Roman" w:ascii="Times New Roman"/>
          <w:spacing w:val="18"/>
          <w:w w:val="76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services/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#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Servicios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negocio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40"/>
        <w:ind w:left="100"/>
      </w:pPr>
      <w:r>
        <w:rPr>
          <w:rFonts w:cs="MS UI Gothic" w:hAnsi="MS UI Gothic" w:eastAsia="MS UI Gothic" w:ascii="MS UI Gothic"/>
          <w:spacing w:val="0"/>
          <w:w w:val="76"/>
          <w:position w:val="-1"/>
          <w:sz w:val="20"/>
          <w:szCs w:val="20"/>
        </w:rPr>
        <w:t>■■■</w:t>
      </w:r>
      <w:r>
        <w:rPr>
          <w:rFonts w:cs="Times New Roman" w:hAnsi="Times New Roman" w:eastAsia="Times New Roman" w:ascii="Times New Roman"/>
          <w:spacing w:val="18"/>
          <w:w w:val="76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utils/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#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Utilidades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helpers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40"/>
        <w:ind w:left="100"/>
      </w:pPr>
      <w:r>
        <w:rPr>
          <w:rFonts w:cs="MS UI Gothic" w:hAnsi="MS UI Gothic" w:eastAsia="MS UI Gothic" w:ascii="MS UI Gothic"/>
          <w:spacing w:val="0"/>
          <w:w w:val="76"/>
          <w:position w:val="-1"/>
          <w:sz w:val="20"/>
          <w:szCs w:val="20"/>
        </w:rPr>
        <w:t>■■■</w:t>
      </w:r>
      <w:r>
        <w:rPr>
          <w:rFonts w:cs="Times New Roman" w:hAnsi="Times New Roman" w:eastAsia="Times New Roman" w:ascii="Times New Roman"/>
          <w:spacing w:val="18"/>
          <w:w w:val="76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widgets/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#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Componentes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reutilizables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ARCHIVOS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50"/>
        <w:ind w:left="100" w:right="540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main.dart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Punto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Entrada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'package:flutter/material.dart';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'package:get/get.dart';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'screens/login_screen.dart';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'screens/dashboard_screen.dart';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5098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'screens/pos_screen.dart';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'screens/products_screen.dart';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'screens/users_screen.dart';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'screens/debug_screen.dart';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'screens/customers_screen.dart';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'screens/reports_screen.dart';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'screens/company_config_screen.dart';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'screens/groups_screen.dart';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50"/>
        <w:ind w:left="100" w:right="15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'modules/electronic_invoicing/screens/electronic_invoice_screen.dart';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'modules/electronic_invoicing/screens/system_configuration_screen.dart';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'modules/electronic_invoicing/screens/invoice_status_screen.dart';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'modules/electronic_invoicing/screens/pending_invoice_queue_screen.dart';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4553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'services/sqlite_database_service.dart';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'middleware/auth_middleware.dart';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'services/auth_service.dart';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'services/permissions_service.dart';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  <w:sectPr>
          <w:pgSz w:w="11920" w:h="16840"/>
          <w:pgMar w:top="152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'services/print_service.dart';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'services/company_config_service.dart';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import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'package:flutter_localizations/flutter_localizations.dart';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50"/>
        <w:ind w:left="100" w:right="4985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void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main()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async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{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WidgetsFlutterBinding.ensureInitialized();</w:t>
      </w:r>
    </w:p>
    <w:p>
      <w:pPr>
        <w:rPr>
          <w:sz w:val="24"/>
          <w:szCs w:val="24"/>
        </w:rPr>
        <w:jc w:val="left"/>
        <w:spacing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50"/>
        <w:ind w:left="100" w:right="50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Inicializar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SQLite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await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SQLiteDatabaseService.initialize();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50"/>
        <w:ind w:left="100" w:right="573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Registrar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AuthService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GetX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Get.put(AuthService());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Get.put(PermissionsService());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Restaurar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defecto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await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PermissionsService.to.restoreDefaultPermissions();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5275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Inicializar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servicio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await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PrintService.instance.initialize();</w:t>
      </w:r>
    </w:p>
    <w:p>
      <w:pPr>
        <w:rPr>
          <w:sz w:val="24"/>
          <w:szCs w:val="24"/>
        </w:rPr>
        <w:jc w:val="left"/>
        <w:spacing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Inicializar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empresa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await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CompanyConfigService.initializeCompanyConfig();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runApp(const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MyApp());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}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class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MyApp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extends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StatelessWidget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{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MyApp({super.key});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hyperlink r:id="rId4">
        <w:r>
          <w:rPr>
            <w:rFonts w:cs="Arial" w:hAnsi="Arial" w:eastAsia="Arial" w:ascii="Arial"/>
            <w:spacing w:val="0"/>
            <w:w w:val="100"/>
            <w:sz w:val="20"/>
            <w:szCs w:val="20"/>
          </w:rPr>
          <w:t>@override</w:t>
        </w:r>
      </w:hyperlink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Widget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build(BuildContext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context)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{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6597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return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GetMaterialApp(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title: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'Smart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Seller',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theme: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ThemeData(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useMaterial3: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true,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50"/>
        <w:ind w:left="100" w:right="5152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colorScheme: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ColorScheme.fromSeed(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seedColor: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Color(0xFF6C47FF),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brightness: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Brightness.light,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</w:p>
    <w:p>
      <w:pPr>
        <w:rPr>
          <w:rFonts w:cs="Arial" w:hAnsi="Arial" w:eastAsia="Arial" w:ascii="Arial"/>
          <w:sz w:val="20"/>
          <w:szCs w:val="20"/>
        </w:rPr>
        <w:jc w:val="both"/>
        <w:spacing w:before="10" w:lineRule="auto" w:line="250"/>
        <w:ind w:left="100" w:right="5964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Material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cardTheme: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CardThemeData(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elevation: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2,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shape: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RoundedRectangleBorder(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borderRadius: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BorderRadius.circular(16),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elevatedButtonTheme: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ElevatedButtonThemeData(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style: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ElevatedButton.styleFrom(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elevation: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shape: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RoundedRectangleBorder(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borderRadius: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BorderRadius.circular(12),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padding: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EdgeInsets.symmetric(horizontal: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24,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vertical: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12),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inputDecorationTheme: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InputDecorationTheme(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border: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OutlineInputBorder(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borderRadius: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BorderRadius.circular(12),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  <w:sectPr>
          <w:pgSz w:w="11920" w:h="16840"/>
          <w:pgMar w:top="156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filled: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true,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fillColor: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Colors.grey.shade50,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floatingLabelBehavior: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FloatingLabelBehavior.always,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contentPadding: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EdgeInsets.symmetric(horizontal: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16,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vertical: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16),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appBarTheme: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AppBarTheme(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718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elevation: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0,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centerTitle: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true,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backgroundColor: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Colors.transparent,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5051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debugShowCheckedModeBanner: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false,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localizationsDelegates: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GlobalMaterialLocalizations.delegate,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GlobalWidgetsLocalizations.delegate,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GlobalCupertinoLocalizations.delegate,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],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6352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supportedLocales: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Locale('es',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'CO'),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Locale('es'),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],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6921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initialRoute: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'/login',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getPages: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GetPage(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name: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'/login',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page: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=&gt;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LoginScreen(),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middlewares: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[GuestMiddleware()],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7775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GetPage(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name: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'/dashboard',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page: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=&gt;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DashboardScreen(),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middlewares: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[AuthMiddleware()],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751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GetPage(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name: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'/pos',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page: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=&gt;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PosScreen(),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middlewares: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[AuthMiddleware()],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7775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GetPage(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name: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'/productos',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page: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=&gt;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ProductsScreen(),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middlewares: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[AuthMiddleware()],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7775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GetPage(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name: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'/usuarios',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page: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=&gt;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UsersScreen(),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middlewares: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[AuthMiddleware()],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727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GetPage(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name: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'/debug',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page: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=&gt;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DebugScreen(),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middlewares: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[AuthMiddleware()],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7775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GetPage(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name: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'/clientes',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  <w:sectPr>
          <w:pgSz w:w="11920" w:h="16840"/>
          <w:pgMar w:top="156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page: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=&gt;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CustomersScreen(),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middlewares: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[AuthMiddleware()],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7775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GetPage(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name: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'/reportes',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page: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=&gt;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ReportsScreen(),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middlewares: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[AuthMiddleware()],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7775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GetPage(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name: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'/configuracion-empresa',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page: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=&gt;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CompanyConfigScreen(),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middlewares: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[AuthMiddleware()],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7775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GetPage(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name: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'/grupos',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page: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=&gt;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GroupsScreen(),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middlewares: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[AuthMiddleware()],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7775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GetPage(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name: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'/facturacion-electronica',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page: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=&gt;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ElectronicInvoiceScreen(),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middlewares: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[AuthMiddleware()],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Rutas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modulo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GetPage(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4385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name: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'/electronic-invoicing/system-config',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page: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=&gt;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SystemConfigurationScreen(),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middlewares: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[AuthMiddleware()],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7775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GetPage(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name: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'/electronic-invoicing/status',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page: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=&gt;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InvoiceStatusScreen(),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middlewares: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[AuthMiddleware()],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7775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GetPage(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name: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'/electronic-invoicing/queue',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page: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=&gt;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PendingInvoiceQueueScreen(),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middlewares: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[AuthMiddleware()],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],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);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}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}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50"/>
        <w:ind w:left="100" w:right="459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pubspec.yaml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Proyecto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name: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smart_seller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description: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Smart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Seller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500"/>
        <w:ind w:left="100" w:right="249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publish_to: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'none'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#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Remove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this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line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if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you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wish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publish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pub.dev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version: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1.0.0+1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environment: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sdk: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'&gt;=3.0.0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&lt;4.0.0'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dependencies: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flutter: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  <w:sectPr>
          <w:pgSz w:w="11920" w:h="16840"/>
          <w:pgMar w:top="156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sdk: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flutter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 w:lineRule="auto" w:line="250"/>
        <w:ind w:left="100" w:right="6581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flutter_localizations: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sdk: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flutter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cupertino_icons: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^1.0.2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^4.6.6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path_provider: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^2.1.1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intl: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^0.20.2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50"/>
        <w:ind w:left="100" w:right="6203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shared_preferences: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^2.2.2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file_picker: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^6.1.1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50"/>
        <w:ind w:left="100" w:right="745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excel: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^2.1.0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csv: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^5.0.2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pdf: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^3.10.7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sqflite: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^2.3.0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50"/>
        <w:ind w:left="100" w:right="6314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sqlite3_flutter_libs: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^0.5.0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path: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^1.8.3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sqflite_common_ffi: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^2.3.6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flutter_typeahead: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^4.0.0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libserialport: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^0.3.0+1</w:t>
      </w:r>
    </w:p>
    <w:p>
      <w:pPr>
        <w:rPr>
          <w:sz w:val="24"/>
          <w:szCs w:val="24"/>
        </w:rPr>
        <w:jc w:val="left"/>
        <w:spacing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dev_dependencies: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687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flutter_test: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sdk: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flutter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flutter_lints: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^2.0.0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build_runner: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^2.4.6</w:t>
      </w:r>
    </w:p>
    <w:p>
      <w:pPr>
        <w:rPr>
          <w:sz w:val="24"/>
          <w:szCs w:val="24"/>
        </w:rPr>
        <w:jc w:val="left"/>
        <w:spacing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flutter: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63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uses-material-design: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true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assets: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500"/>
        <w:ind w:left="100" w:right="6164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assets/images/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SERVICIOS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SQLiteDatabaseService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Servicio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SQLite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Maneja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inicializacion,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tablas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operaciones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CRUD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Ubicacion: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lib/services/sqlite_database_service.dart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AuthService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Servicio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sesiones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Maneja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login,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logout,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validacion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Ubicacion: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lib/services/auth_service.dart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PermissionsService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Control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granular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Roles: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Administrador,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Vendedor,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Mantenimiento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Ubicacion: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lib/services/permissions_service.dart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PrintService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Servicio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tickets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Soporte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impresoras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termicas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laser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Ubicacion: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lib/services/print_service.dart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CompanyConfigService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Empresa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empresa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fiscales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  <w:sectPr>
          <w:pgSz w:w="11920" w:h="16840"/>
          <w:pgMar w:top="156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Ubicacion: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lib/services/company_config_service.dart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PANTALLAS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PRINCIPALES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LoginScreen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Pantalla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Inicio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Sesion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Pantalla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validacion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credenciales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Credenciales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defecto: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admin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123456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Ubicacion: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lib/screens/login_screen.dart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DashboardScreen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Panel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Pantalla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acceso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modulos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Navegacion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tarjetas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iconos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Ubicacion: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lib/screens/dashboard_screen.dart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PosScreen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Punto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Pantalla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funcionalidades: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Busqueda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Carrito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compras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integrada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Calculo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totales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Multiples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metodos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pago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Ubicacion: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lib/screens/pos_screen.dart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ProductsScreen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inventario: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unidad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Control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stock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Categorias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grupos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Precios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costo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Ubicacion: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lib/screens/products_screen.dart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CustomersScreen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Validacion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documentos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(Cedula,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NIT)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Historial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compras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Busqueda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avanzada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Ubicacion: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lib/screens/customers_screen.dart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6.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ReportsScreen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Generacion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profesionales: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(diario,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semanal,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mensual)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inventario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rentabilidad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Exportacion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PDF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//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Ubicacion: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lib/screens/reports_screen.dart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4442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MODULO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Estructura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Modulo: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modules/electronic_invoicing/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40"/>
        <w:ind w:left="100"/>
      </w:pPr>
      <w:r>
        <w:rPr>
          <w:rFonts w:cs="MS UI Gothic" w:hAnsi="MS UI Gothic" w:eastAsia="MS UI Gothic" w:ascii="MS UI Gothic"/>
          <w:spacing w:val="0"/>
          <w:w w:val="76"/>
          <w:position w:val="-1"/>
          <w:sz w:val="20"/>
          <w:szCs w:val="20"/>
        </w:rPr>
        <w:t>■■■</w:t>
      </w:r>
      <w:r>
        <w:rPr>
          <w:rFonts w:cs="Times New Roman" w:hAnsi="Times New Roman" w:eastAsia="Times New Roman" w:ascii="Times New Roman"/>
          <w:spacing w:val="18"/>
          <w:w w:val="76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controllers/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#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Controladores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especificos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40"/>
        <w:ind w:left="100"/>
      </w:pPr>
      <w:r>
        <w:rPr>
          <w:rFonts w:cs="MS UI Gothic" w:hAnsi="MS UI Gothic" w:eastAsia="MS UI Gothic" w:ascii="MS UI Gothic"/>
          <w:spacing w:val="0"/>
          <w:w w:val="76"/>
          <w:position w:val="-1"/>
          <w:sz w:val="20"/>
          <w:szCs w:val="20"/>
        </w:rPr>
        <w:t>■■■</w:t>
      </w:r>
      <w:r>
        <w:rPr>
          <w:rFonts w:cs="Times New Roman" w:hAnsi="Times New Roman" w:eastAsia="Times New Roman" w:ascii="Times New Roman"/>
          <w:spacing w:val="18"/>
          <w:w w:val="76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models/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#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Modelos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DIAN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40"/>
        <w:ind w:left="100"/>
      </w:pPr>
      <w:r>
        <w:rPr>
          <w:rFonts w:cs="MS UI Gothic" w:hAnsi="MS UI Gothic" w:eastAsia="MS UI Gothic" w:ascii="MS UI Gothic"/>
          <w:spacing w:val="0"/>
          <w:w w:val="76"/>
          <w:position w:val="-1"/>
          <w:sz w:val="20"/>
          <w:szCs w:val="20"/>
        </w:rPr>
        <w:t>■■■</w:t>
      </w:r>
      <w:r>
        <w:rPr>
          <w:rFonts w:cs="Times New Roman" w:hAnsi="Times New Roman" w:eastAsia="Times New Roman" w:ascii="Times New Roman"/>
          <w:spacing w:val="18"/>
          <w:w w:val="76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screens/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#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Pantallas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modulo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40"/>
        <w:ind w:left="100"/>
      </w:pPr>
      <w:r>
        <w:rPr>
          <w:rFonts w:cs="MS UI Gothic" w:hAnsi="MS UI Gothic" w:eastAsia="MS UI Gothic" w:ascii="MS UI Gothic"/>
          <w:spacing w:val="0"/>
          <w:w w:val="76"/>
          <w:position w:val="-1"/>
          <w:sz w:val="20"/>
          <w:szCs w:val="20"/>
        </w:rPr>
        <w:t>■■■</w:t>
      </w:r>
      <w:r>
        <w:rPr>
          <w:rFonts w:cs="Times New Roman" w:hAnsi="Times New Roman" w:eastAsia="Times New Roman" w:ascii="Times New Roman"/>
          <w:spacing w:val="18"/>
          <w:w w:val="76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services/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#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Servicios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especializados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40"/>
        <w:ind w:left="100"/>
      </w:pPr>
      <w:r>
        <w:rPr>
          <w:rFonts w:cs="MS UI Gothic" w:hAnsi="MS UI Gothic" w:eastAsia="MS UI Gothic" w:ascii="MS UI Gothic"/>
          <w:spacing w:val="0"/>
          <w:w w:val="76"/>
          <w:position w:val="-1"/>
          <w:sz w:val="20"/>
          <w:szCs w:val="20"/>
        </w:rPr>
        <w:t>■■■</w:t>
      </w:r>
      <w:r>
        <w:rPr>
          <w:rFonts w:cs="Times New Roman" w:hAnsi="Times New Roman" w:eastAsia="Times New Roman" w:ascii="Times New Roman"/>
          <w:spacing w:val="18"/>
          <w:w w:val="76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widgets/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#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Componentes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UI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Funcionalidades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Generacion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segun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estandares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  <w:sectPr>
          <w:pgSz w:w="11920" w:h="16840"/>
          <w:pgMar w:top="148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Validacion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fiscales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Envio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(simulado)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estados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facturacion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pendientes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Auditoria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operaciones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6553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MODELOS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Entidades: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inventario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Customer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Sale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realizadas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SaleItem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Items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6.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Company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empresa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7.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ElectronicDocument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8.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Permission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6175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SEGURIDAD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Autenticacion: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Login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contrasena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Sesiones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persistentes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Middleware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todas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rutas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protegidas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Autorizacion: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granular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Roles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predefinidos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(Admin,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Vendedor,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Mantenimiento)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Control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acceso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modulo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funcionalidad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Validaciones: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Validacion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entrada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Sanitizacion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inputs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Validacion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documentos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fiscales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568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CARACTERISTICAS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TECNICAS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Tecnologias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Utilizadas: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Frontend: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Flutter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3.0+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Backend: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Dart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SQLite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Estado: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GetX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(Reactive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Programming)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UI: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Material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Design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Localizacion: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Espanol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(Colombia)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Dependencias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estado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navegacion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sqflite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SQLite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pdf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Generacion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PDFs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excel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Exportacion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Excel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libserialport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Comunicacion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Compatibilidad: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Windows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10/11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(64-bit)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Android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7.0+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  <w:sectPr>
          <w:pgSz w:w="11920" w:h="16840"/>
          <w:pgMar w:top="156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Web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(navegadores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modernos)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FUNCIONALIDADES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PRINCIPALES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Punto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(POS)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Interfaz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intuitiva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rapida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Busqueda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nombre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codigo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integrada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Calculos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(subtotal,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impuestos,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total)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Multiples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metodos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pago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tickets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Inventario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unidad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Control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stock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Alertas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stock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bajo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Categorias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grupos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Movimientos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inventario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Validacion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documentos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Historial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compras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Busqueda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rapida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Profesionales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(diario,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semanal,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mensual)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inventario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rentabilidad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Exportacion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PDF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profesional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Generacion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Validacion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fiscales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Envio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estados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6875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NOTAS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TECNICAS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Rendimiento: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Optimizado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operaciones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rapidas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Cache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inteligente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Consultas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SQL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optimizadas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Interfaz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responsiva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Escalabilidad: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Arquitectura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modular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Servicios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independientes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Facil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extension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funcionalidades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normalizada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Mantenimiento: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Codigo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bien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documentado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Separacion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responsabilidades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Patrones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diseno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implementados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Testing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automatizado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SmartSeller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v2.0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Punto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Profesional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  <w:sectPr>
          <w:pgSz w:w="11920" w:h="16840"/>
          <w:pgMar w:top="148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Desarrollado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Flutter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SQLite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maxima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compatibilidad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rendimiento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Fecha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Compilacion: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Diciembre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2024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Version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Compilador: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Flutter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3.16.0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Licencia: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Propietaria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Desarrollador: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Oscar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Mauricio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Gonzalez</w:t>
      </w:r>
    </w:p>
    <w:sectPr>
      <w:pgSz w:w="11920" w:h="16840"/>
      <w:pgMar w:top="1560" w:bottom="280" w:left="1460" w:right="16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yperlink" Target="mailto:@override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